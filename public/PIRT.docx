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F7D" w:rsidRDefault="003C4F7D">
      <w:pPr>
        <w:spacing w:before="13" w:line="200" w:lineRule="exact"/>
      </w:pPr>
    </w:p>
    <w:p w:rsidR="003C4F7D" w:rsidRDefault="00295D2D">
      <w:pPr>
        <w:spacing w:before="24"/>
        <w:ind w:left="6270" w:right="6655"/>
        <w:jc w:val="center"/>
        <w:rPr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157.8pt;margin-top:28.55pt;width:80.3pt;height:69pt;z-index:-251659264;mso-position-horizontal-relative:page;mso-position-vertical-relative:page">
            <v:imagedata r:id="rId5" o:title=""/>
            <w10:wrap anchorx="page" anchory="page"/>
          </v:shape>
        </w:pict>
      </w:r>
      <w:r w:rsidR="00DE63FF">
        <w:rPr>
          <w:b/>
          <w:spacing w:val="-1"/>
          <w:sz w:val="28"/>
          <w:szCs w:val="28"/>
        </w:rPr>
        <w:t>P</w:t>
      </w:r>
      <w:r w:rsidR="00DE63FF">
        <w:rPr>
          <w:b/>
          <w:sz w:val="28"/>
          <w:szCs w:val="28"/>
        </w:rPr>
        <w:t>E</w:t>
      </w:r>
      <w:r w:rsidR="00DE63FF">
        <w:rPr>
          <w:b/>
          <w:spacing w:val="-1"/>
          <w:sz w:val="28"/>
          <w:szCs w:val="28"/>
        </w:rPr>
        <w:t>M</w:t>
      </w:r>
      <w:r w:rsidR="00DE63FF">
        <w:rPr>
          <w:b/>
          <w:sz w:val="28"/>
          <w:szCs w:val="28"/>
        </w:rPr>
        <w:t>E</w:t>
      </w:r>
      <w:r w:rsidR="00DE63FF">
        <w:rPr>
          <w:b/>
          <w:spacing w:val="-1"/>
          <w:sz w:val="28"/>
          <w:szCs w:val="28"/>
        </w:rPr>
        <w:t>R</w:t>
      </w:r>
      <w:r w:rsidR="00DE63FF">
        <w:rPr>
          <w:b/>
          <w:spacing w:val="1"/>
          <w:sz w:val="28"/>
          <w:szCs w:val="28"/>
        </w:rPr>
        <w:t>I</w:t>
      </w:r>
      <w:r w:rsidR="00DE63FF">
        <w:rPr>
          <w:b/>
          <w:spacing w:val="-1"/>
          <w:sz w:val="28"/>
          <w:szCs w:val="28"/>
        </w:rPr>
        <w:t>N</w:t>
      </w:r>
      <w:r w:rsidR="00DE63FF">
        <w:rPr>
          <w:b/>
          <w:spacing w:val="-2"/>
          <w:sz w:val="28"/>
          <w:szCs w:val="28"/>
        </w:rPr>
        <w:t>T</w:t>
      </w:r>
      <w:r w:rsidR="00DE63FF">
        <w:rPr>
          <w:b/>
          <w:spacing w:val="-1"/>
          <w:sz w:val="28"/>
          <w:szCs w:val="28"/>
        </w:rPr>
        <w:t>A</w:t>
      </w:r>
      <w:r w:rsidR="00DE63FF">
        <w:rPr>
          <w:b/>
          <w:sz w:val="28"/>
          <w:szCs w:val="28"/>
        </w:rPr>
        <w:t>H K</w:t>
      </w:r>
      <w:r w:rsidR="00DE63FF">
        <w:rPr>
          <w:b/>
          <w:spacing w:val="-3"/>
          <w:sz w:val="28"/>
          <w:szCs w:val="28"/>
        </w:rPr>
        <w:t>A</w:t>
      </w:r>
      <w:r w:rsidR="00DE63FF">
        <w:rPr>
          <w:b/>
          <w:sz w:val="28"/>
          <w:szCs w:val="28"/>
        </w:rPr>
        <w:t>B</w:t>
      </w:r>
      <w:r w:rsidR="00DE63FF">
        <w:rPr>
          <w:b/>
          <w:spacing w:val="-1"/>
          <w:sz w:val="28"/>
          <w:szCs w:val="28"/>
        </w:rPr>
        <w:t>UPA</w:t>
      </w:r>
      <w:r w:rsidR="00DE63FF">
        <w:rPr>
          <w:b/>
          <w:sz w:val="28"/>
          <w:szCs w:val="28"/>
        </w:rPr>
        <w:t>TEN</w:t>
      </w:r>
      <w:r w:rsidR="00DE63FF">
        <w:rPr>
          <w:b/>
          <w:spacing w:val="-1"/>
          <w:sz w:val="28"/>
          <w:szCs w:val="28"/>
        </w:rPr>
        <w:t xml:space="preserve"> </w:t>
      </w:r>
      <w:r w:rsidR="00DE63FF">
        <w:rPr>
          <w:b/>
          <w:sz w:val="28"/>
          <w:szCs w:val="28"/>
        </w:rPr>
        <w:t>K</w:t>
      </w:r>
      <w:r w:rsidR="00DE63FF">
        <w:rPr>
          <w:b/>
          <w:spacing w:val="-2"/>
          <w:sz w:val="28"/>
          <w:szCs w:val="28"/>
        </w:rPr>
        <w:t>O</w:t>
      </w:r>
      <w:r w:rsidR="00DE63FF">
        <w:rPr>
          <w:b/>
          <w:spacing w:val="-1"/>
          <w:sz w:val="28"/>
          <w:szCs w:val="28"/>
        </w:rPr>
        <w:t>NA</w:t>
      </w:r>
      <w:r w:rsidR="00DE63FF">
        <w:rPr>
          <w:b/>
          <w:sz w:val="28"/>
          <w:szCs w:val="28"/>
        </w:rPr>
        <w:t xml:space="preserve">WE </w:t>
      </w:r>
      <w:r w:rsidR="00DE63FF">
        <w:rPr>
          <w:b/>
          <w:spacing w:val="-1"/>
          <w:sz w:val="28"/>
          <w:szCs w:val="28"/>
        </w:rPr>
        <w:t>D</w:t>
      </w:r>
      <w:r w:rsidR="00DE63FF">
        <w:rPr>
          <w:b/>
          <w:spacing w:val="1"/>
          <w:sz w:val="28"/>
          <w:szCs w:val="28"/>
        </w:rPr>
        <w:t>I</w:t>
      </w:r>
      <w:r w:rsidR="00DE63FF">
        <w:rPr>
          <w:b/>
          <w:spacing w:val="-1"/>
          <w:sz w:val="28"/>
          <w:szCs w:val="28"/>
        </w:rPr>
        <w:t>NA</w:t>
      </w:r>
      <w:r w:rsidR="00DE63FF">
        <w:rPr>
          <w:b/>
          <w:sz w:val="28"/>
          <w:szCs w:val="28"/>
        </w:rPr>
        <w:t>S KES</w:t>
      </w:r>
      <w:r w:rsidR="00DE63FF">
        <w:rPr>
          <w:b/>
          <w:spacing w:val="-2"/>
          <w:sz w:val="28"/>
          <w:szCs w:val="28"/>
        </w:rPr>
        <w:t>E</w:t>
      </w:r>
      <w:r w:rsidR="00DE63FF">
        <w:rPr>
          <w:b/>
          <w:sz w:val="28"/>
          <w:szCs w:val="28"/>
        </w:rPr>
        <w:t>H</w:t>
      </w:r>
      <w:r w:rsidR="00DE63FF">
        <w:rPr>
          <w:b/>
          <w:spacing w:val="-1"/>
          <w:sz w:val="28"/>
          <w:szCs w:val="28"/>
        </w:rPr>
        <w:t>A</w:t>
      </w:r>
      <w:r w:rsidR="00DE63FF">
        <w:rPr>
          <w:b/>
          <w:spacing w:val="-5"/>
          <w:sz w:val="28"/>
          <w:szCs w:val="28"/>
        </w:rPr>
        <w:t>T</w:t>
      </w:r>
      <w:r w:rsidR="00DE63FF">
        <w:rPr>
          <w:b/>
          <w:spacing w:val="-1"/>
          <w:sz w:val="28"/>
          <w:szCs w:val="28"/>
        </w:rPr>
        <w:t>A</w:t>
      </w:r>
      <w:r w:rsidR="00DE63FF">
        <w:rPr>
          <w:b/>
          <w:sz w:val="28"/>
          <w:szCs w:val="28"/>
        </w:rPr>
        <w:t>N</w:t>
      </w:r>
    </w:p>
    <w:p w:rsidR="003C4F7D" w:rsidRDefault="00295D2D">
      <w:pPr>
        <w:spacing w:before="19"/>
        <w:ind w:left="6292" w:right="6675"/>
        <w:jc w:val="center"/>
        <w:rPr>
          <w:sz w:val="28"/>
          <w:szCs w:val="28"/>
        </w:rPr>
      </w:pPr>
      <w:r>
        <w:pict>
          <v:group id="_x0000_s1026" style="position:absolute;left:0;text-align:left;margin-left:69pt;margin-top:114.1pt;width:867.7pt;height:0;z-index:-251658240;mso-position-horizontal-relative:page;mso-position-vertical-relative:page" coordorigin="1380,2282" coordsize="17354,0">
            <v:shape id="_x0000_s1027" style="position:absolute;left:1380;top:2282;width:17354;height:0" coordorigin="1380,2282" coordsize="17354,0" path="m1380,2282r17354,e" filled="f" strokeweight="3pt">
              <v:path arrowok="t"/>
            </v:shape>
            <w10:wrap anchorx="page" anchory="page"/>
          </v:group>
        </w:pict>
      </w:r>
      <w:r w:rsidR="00DE63FF">
        <w:rPr>
          <w:i/>
          <w:sz w:val="28"/>
          <w:szCs w:val="28"/>
        </w:rPr>
        <w:t xml:space="preserve">JL. </w:t>
      </w:r>
      <w:proofErr w:type="spellStart"/>
      <w:r w:rsidR="00DE63FF">
        <w:rPr>
          <w:i/>
          <w:sz w:val="28"/>
          <w:szCs w:val="28"/>
        </w:rPr>
        <w:t>I</w:t>
      </w:r>
      <w:r w:rsidR="00DE63FF">
        <w:rPr>
          <w:i/>
          <w:spacing w:val="1"/>
          <w:sz w:val="28"/>
          <w:szCs w:val="28"/>
        </w:rPr>
        <w:t>n</w:t>
      </w:r>
      <w:r w:rsidR="00DE63FF">
        <w:rPr>
          <w:i/>
          <w:spacing w:val="-1"/>
          <w:sz w:val="28"/>
          <w:szCs w:val="28"/>
        </w:rPr>
        <w:t>olob</w:t>
      </w:r>
      <w:r w:rsidR="00DE63FF">
        <w:rPr>
          <w:i/>
          <w:spacing w:val="1"/>
          <w:sz w:val="28"/>
          <w:szCs w:val="28"/>
        </w:rPr>
        <w:t>u</w:t>
      </w:r>
      <w:r w:rsidR="00DE63FF">
        <w:rPr>
          <w:i/>
          <w:spacing w:val="-1"/>
          <w:sz w:val="28"/>
          <w:szCs w:val="28"/>
        </w:rPr>
        <w:t>ngga</w:t>
      </w:r>
      <w:r w:rsidR="00DE63FF">
        <w:rPr>
          <w:i/>
          <w:spacing w:val="1"/>
          <w:sz w:val="28"/>
          <w:szCs w:val="28"/>
        </w:rPr>
        <w:t>du</w:t>
      </w:r>
      <w:r w:rsidR="00DE63FF">
        <w:rPr>
          <w:i/>
          <w:sz w:val="28"/>
          <w:szCs w:val="28"/>
        </w:rPr>
        <w:t>e</w:t>
      </w:r>
      <w:proofErr w:type="spellEnd"/>
      <w:r w:rsidR="00DE63FF">
        <w:rPr>
          <w:i/>
          <w:sz w:val="28"/>
          <w:szCs w:val="28"/>
        </w:rPr>
        <w:t xml:space="preserve"> </w:t>
      </w:r>
      <w:r w:rsidR="00DE63FF">
        <w:rPr>
          <w:i/>
          <w:spacing w:val="-5"/>
          <w:sz w:val="28"/>
          <w:szCs w:val="28"/>
        </w:rPr>
        <w:t>I</w:t>
      </w:r>
      <w:r w:rsidR="00DE63FF">
        <w:rPr>
          <w:i/>
          <w:sz w:val="28"/>
          <w:szCs w:val="28"/>
        </w:rPr>
        <w:t>I N</w:t>
      </w:r>
      <w:r w:rsidR="00DE63FF">
        <w:rPr>
          <w:i/>
          <w:spacing w:val="1"/>
          <w:sz w:val="28"/>
          <w:szCs w:val="28"/>
        </w:rPr>
        <w:t>o</w:t>
      </w:r>
      <w:r w:rsidR="00DE63FF">
        <w:rPr>
          <w:i/>
          <w:sz w:val="28"/>
          <w:szCs w:val="28"/>
        </w:rPr>
        <w:t>.</w:t>
      </w:r>
      <w:r w:rsidR="00DE63FF">
        <w:rPr>
          <w:i/>
          <w:spacing w:val="-1"/>
          <w:sz w:val="28"/>
          <w:szCs w:val="28"/>
        </w:rPr>
        <w:t xml:space="preserve"> </w:t>
      </w:r>
      <w:r w:rsidR="00DE63FF">
        <w:rPr>
          <w:i/>
          <w:spacing w:val="1"/>
          <w:sz w:val="28"/>
          <w:szCs w:val="28"/>
        </w:rPr>
        <w:t>2</w:t>
      </w:r>
      <w:r w:rsidR="00DE63FF">
        <w:rPr>
          <w:i/>
          <w:spacing w:val="-1"/>
          <w:sz w:val="28"/>
          <w:szCs w:val="28"/>
        </w:rPr>
        <w:t>3</w:t>
      </w:r>
      <w:r w:rsidR="00DE63FF">
        <w:rPr>
          <w:i/>
          <w:sz w:val="28"/>
          <w:szCs w:val="28"/>
        </w:rPr>
        <w:t>2</w:t>
      </w:r>
      <w:r w:rsidR="00DE63FF">
        <w:rPr>
          <w:i/>
          <w:spacing w:val="1"/>
          <w:sz w:val="28"/>
          <w:szCs w:val="28"/>
        </w:rPr>
        <w:t xml:space="preserve"> </w:t>
      </w:r>
      <w:r w:rsidR="00DE63FF">
        <w:rPr>
          <w:i/>
          <w:spacing w:val="-2"/>
          <w:sz w:val="28"/>
          <w:szCs w:val="28"/>
        </w:rPr>
        <w:t>(</w:t>
      </w:r>
      <w:r w:rsidR="00DE63FF">
        <w:rPr>
          <w:i/>
          <w:spacing w:val="1"/>
          <w:sz w:val="28"/>
          <w:szCs w:val="28"/>
        </w:rPr>
        <w:t>0</w:t>
      </w:r>
      <w:r w:rsidR="00DE63FF">
        <w:rPr>
          <w:i/>
          <w:spacing w:val="-1"/>
          <w:sz w:val="28"/>
          <w:szCs w:val="28"/>
        </w:rPr>
        <w:t>4</w:t>
      </w:r>
      <w:r w:rsidR="00DE63FF">
        <w:rPr>
          <w:i/>
          <w:spacing w:val="1"/>
          <w:sz w:val="28"/>
          <w:szCs w:val="28"/>
        </w:rPr>
        <w:t>08</w:t>
      </w:r>
      <w:r w:rsidR="00DE63FF">
        <w:rPr>
          <w:i/>
          <w:sz w:val="28"/>
          <w:szCs w:val="28"/>
        </w:rPr>
        <w:t>)</w:t>
      </w:r>
      <w:r w:rsidR="00DE63FF">
        <w:rPr>
          <w:i/>
          <w:spacing w:val="-5"/>
          <w:sz w:val="28"/>
          <w:szCs w:val="28"/>
        </w:rPr>
        <w:t xml:space="preserve"> </w:t>
      </w:r>
      <w:r w:rsidR="00DE63FF">
        <w:rPr>
          <w:i/>
          <w:spacing w:val="-1"/>
          <w:sz w:val="28"/>
          <w:szCs w:val="28"/>
        </w:rPr>
        <w:t>210</w:t>
      </w:r>
      <w:r w:rsidR="00DE63FF">
        <w:rPr>
          <w:i/>
          <w:spacing w:val="1"/>
          <w:sz w:val="28"/>
          <w:szCs w:val="28"/>
        </w:rPr>
        <w:t>1</w:t>
      </w:r>
      <w:r w:rsidR="00DE63FF">
        <w:rPr>
          <w:i/>
          <w:sz w:val="28"/>
          <w:szCs w:val="28"/>
        </w:rPr>
        <w:t>1</w:t>
      </w:r>
    </w:p>
    <w:p w:rsidR="003C4F7D" w:rsidRDefault="00DE63FF">
      <w:pPr>
        <w:spacing w:before="14"/>
        <w:ind w:left="8029" w:right="8413"/>
        <w:jc w:val="center"/>
        <w:rPr>
          <w:sz w:val="28"/>
          <w:szCs w:val="28"/>
        </w:rPr>
      </w:pPr>
      <w:r>
        <w:rPr>
          <w:b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</w:t>
      </w:r>
      <w:proofErr w:type="spellEnd"/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 A</w:t>
      </w:r>
    </w:p>
    <w:p w:rsidR="003C4F7D" w:rsidRDefault="003C4F7D">
      <w:pPr>
        <w:spacing w:before="5" w:line="180" w:lineRule="exact"/>
        <w:rPr>
          <w:sz w:val="19"/>
          <w:szCs w:val="19"/>
        </w:rPr>
      </w:pPr>
    </w:p>
    <w:p w:rsidR="003C4F7D" w:rsidRDefault="003C4F7D">
      <w:pPr>
        <w:spacing w:line="200" w:lineRule="exact"/>
      </w:pPr>
    </w:p>
    <w:p w:rsidR="003C4F7D" w:rsidRDefault="003C4F7D">
      <w:pPr>
        <w:spacing w:line="200" w:lineRule="exact"/>
      </w:pPr>
    </w:p>
    <w:p w:rsidR="003C4F7D" w:rsidRDefault="00DE63FF">
      <w:pPr>
        <w:ind w:left="6292" w:right="6671"/>
        <w:jc w:val="center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DAF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A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ND</w:t>
      </w:r>
      <w:r>
        <w:rPr>
          <w:b/>
          <w:spacing w:val="-4"/>
          <w:sz w:val="28"/>
          <w:szCs w:val="28"/>
        </w:rPr>
        <w:t>U</w:t>
      </w:r>
      <w:r>
        <w:rPr>
          <w:b/>
          <w:sz w:val="28"/>
          <w:szCs w:val="28"/>
        </w:rPr>
        <w:t>ST</w:t>
      </w:r>
      <w:r>
        <w:rPr>
          <w:b/>
          <w:spacing w:val="-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RUMA</w:t>
      </w:r>
      <w:r>
        <w:rPr>
          <w:b/>
          <w:sz w:val="28"/>
          <w:szCs w:val="28"/>
        </w:rPr>
        <w:t>H T</w:t>
      </w:r>
      <w:r>
        <w:rPr>
          <w:b/>
          <w:spacing w:val="-3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GGA</w:t>
      </w:r>
    </w:p>
    <w:p w:rsidR="003C4F7D" w:rsidRDefault="003C4F7D">
      <w:pPr>
        <w:spacing w:line="200" w:lineRule="exact"/>
      </w:pPr>
    </w:p>
    <w:p w:rsidR="003C4F7D" w:rsidRDefault="003C4F7D">
      <w:pPr>
        <w:spacing w:line="200" w:lineRule="exact"/>
      </w:pPr>
    </w:p>
    <w:p w:rsidR="003C4F7D" w:rsidRDefault="003C4F7D">
      <w:pPr>
        <w:spacing w:line="240" w:lineRule="exact"/>
        <w:rPr>
          <w:sz w:val="24"/>
          <w:szCs w:val="24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1944"/>
        <w:gridCol w:w="2918"/>
        <w:gridCol w:w="2410"/>
        <w:gridCol w:w="2141"/>
        <w:gridCol w:w="3331"/>
        <w:gridCol w:w="2465"/>
        <w:gridCol w:w="2124"/>
      </w:tblGrid>
      <w:tr w:rsidR="003C4F7D">
        <w:trPr>
          <w:trHeight w:hRule="exact" w:val="646"/>
        </w:trPr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9" w:line="140" w:lineRule="exact"/>
              <w:rPr>
                <w:sz w:val="15"/>
                <w:szCs w:val="15"/>
              </w:rPr>
            </w:pPr>
          </w:p>
          <w:p w:rsidR="003C4F7D" w:rsidRDefault="00DE63FF">
            <w:pPr>
              <w:ind w:left="13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DE63FF">
            <w:pPr>
              <w:spacing w:line="260" w:lineRule="exact"/>
              <w:ind w:left="631" w:right="631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w w:val="97"/>
                <w:sz w:val="24"/>
                <w:szCs w:val="24"/>
              </w:rPr>
              <w:t>N</w:t>
            </w:r>
            <w:r>
              <w:rPr>
                <w:b/>
                <w:spacing w:val="3"/>
                <w:w w:val="97"/>
                <w:sz w:val="24"/>
                <w:szCs w:val="24"/>
              </w:rPr>
              <w:t>a</w:t>
            </w:r>
            <w:r>
              <w:rPr>
                <w:b/>
                <w:spacing w:val="-1"/>
                <w:w w:val="97"/>
                <w:sz w:val="24"/>
                <w:szCs w:val="24"/>
              </w:rPr>
              <w:t>m</w:t>
            </w:r>
            <w:r>
              <w:rPr>
                <w:b/>
                <w:w w:val="97"/>
                <w:sz w:val="24"/>
                <w:szCs w:val="24"/>
              </w:rPr>
              <w:t>a</w:t>
            </w:r>
          </w:p>
          <w:p w:rsidR="003C4F7D" w:rsidRDefault="00DE63FF">
            <w:pPr>
              <w:spacing w:before="43"/>
              <w:ind w:left="376" w:right="37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3"/>
                <w:sz w:val="24"/>
                <w:szCs w:val="24"/>
              </w:rPr>
              <w:t>P</w:t>
            </w:r>
            <w:r>
              <w:rPr>
                <w:b/>
                <w:spacing w:val="2"/>
                <w:w w:val="97"/>
                <w:sz w:val="24"/>
                <w:szCs w:val="24"/>
              </w:rPr>
              <w:t>usk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5"/>
                <w:w w:val="97"/>
                <w:sz w:val="24"/>
                <w:szCs w:val="24"/>
              </w:rPr>
              <w:t>s</w:t>
            </w:r>
            <w:r>
              <w:rPr>
                <w:b/>
                <w:spacing w:val="-1"/>
                <w:w w:val="97"/>
                <w:sz w:val="24"/>
                <w:szCs w:val="24"/>
              </w:rPr>
              <w:t>m</w:t>
            </w:r>
            <w:r>
              <w:rPr>
                <w:b/>
                <w:spacing w:val="3"/>
                <w:w w:val="97"/>
                <w:sz w:val="24"/>
                <w:szCs w:val="24"/>
              </w:rPr>
              <w:t>a</w:t>
            </w:r>
            <w:r>
              <w:rPr>
                <w:b/>
                <w:w w:val="97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DE63FF">
            <w:pPr>
              <w:spacing w:line="260" w:lineRule="exact"/>
              <w:ind w:left="37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pacing w:val="2"/>
                <w:sz w:val="24"/>
                <w:szCs w:val="24"/>
              </w:rPr>
              <w:t>a</w:t>
            </w:r>
            <w:r>
              <w:rPr>
                <w:b/>
                <w:spacing w:val="-5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ndu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tr</w:t>
            </w:r>
            <w:r>
              <w:rPr>
                <w:b/>
                <w:sz w:val="24"/>
                <w:szCs w:val="24"/>
              </w:rPr>
              <w:t>i</w:t>
            </w:r>
            <w:proofErr w:type="spellEnd"/>
            <w:r>
              <w:rPr>
                <w:b/>
                <w:spacing w:val="-1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3"/>
                <w:sz w:val="24"/>
                <w:szCs w:val="24"/>
              </w:rPr>
              <w:t>u</w:t>
            </w:r>
            <w:r>
              <w:rPr>
                <w:b/>
                <w:spacing w:val="-5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ah</w:t>
            </w:r>
            <w:proofErr w:type="spellEnd"/>
          </w:p>
          <w:p w:rsidR="003C4F7D" w:rsidRDefault="00DE63FF">
            <w:pPr>
              <w:spacing w:before="43"/>
              <w:ind w:left="347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gga</w:t>
            </w:r>
            <w:proofErr w:type="spellEnd"/>
            <w:r>
              <w:rPr>
                <w:b/>
                <w:spacing w:val="-1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5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gan</w:t>
            </w:r>
            <w:proofErr w:type="spellEnd"/>
            <w:r>
              <w:rPr>
                <w:b/>
                <w:spacing w:val="-10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(I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3"/>
                <w:sz w:val="24"/>
                <w:szCs w:val="24"/>
              </w:rPr>
              <w:t>T</w:t>
            </w:r>
            <w:r>
              <w:rPr>
                <w:b/>
                <w:spacing w:val="-3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9" w:line="140" w:lineRule="exact"/>
              <w:rPr>
                <w:sz w:val="15"/>
                <w:szCs w:val="15"/>
              </w:rPr>
            </w:pPr>
          </w:p>
          <w:p w:rsidR="003C4F7D" w:rsidRDefault="00DE63FF">
            <w:pPr>
              <w:ind w:left="52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pacing w:val="2"/>
                <w:sz w:val="24"/>
                <w:szCs w:val="24"/>
              </w:rPr>
              <w:t>a</w:t>
            </w:r>
            <w:r>
              <w:rPr>
                <w:b/>
                <w:spacing w:val="-5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3"/>
                <w:sz w:val="24"/>
                <w:szCs w:val="24"/>
              </w:rPr>
              <w:t>P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-5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ilik</w:t>
            </w:r>
            <w:proofErr w:type="spellEnd"/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9" w:line="140" w:lineRule="exact"/>
              <w:rPr>
                <w:sz w:val="15"/>
                <w:szCs w:val="15"/>
              </w:rPr>
            </w:pPr>
          </w:p>
          <w:p w:rsidR="003C4F7D" w:rsidRDefault="00DE63FF">
            <w:pPr>
              <w:ind w:left="45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pacing w:val="2"/>
                <w:sz w:val="24"/>
                <w:szCs w:val="24"/>
              </w:rPr>
              <w:t>o</w:t>
            </w:r>
            <w:r>
              <w:rPr>
                <w:b/>
                <w:spacing w:val="-5"/>
                <w:sz w:val="24"/>
                <w:szCs w:val="24"/>
              </w:rPr>
              <w:t>m</w:t>
            </w:r>
            <w:r>
              <w:rPr>
                <w:b/>
                <w:spacing w:val="2"/>
                <w:sz w:val="24"/>
                <w:szCs w:val="24"/>
              </w:rPr>
              <w:t>o</w:t>
            </w:r>
            <w:r>
              <w:rPr>
                <w:b/>
                <w:sz w:val="24"/>
                <w:szCs w:val="24"/>
              </w:rPr>
              <w:t>r</w:t>
            </w:r>
            <w:proofErr w:type="spellEnd"/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pacing w:val="-5"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IRT</w:t>
            </w: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9" w:line="140" w:lineRule="exact"/>
              <w:rPr>
                <w:sz w:val="15"/>
                <w:szCs w:val="15"/>
              </w:rPr>
            </w:pPr>
          </w:p>
          <w:p w:rsidR="003C4F7D" w:rsidRDefault="00DE63FF" w:rsidP="0025257F">
            <w:pPr>
              <w:ind w:left="837" w:right="125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1"/>
                <w:w w:val="97"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w w:val="97"/>
                <w:sz w:val="24"/>
                <w:szCs w:val="24"/>
              </w:rPr>
              <w:t>a</w:t>
            </w:r>
            <w:r>
              <w:rPr>
                <w:b/>
                <w:spacing w:val="-1"/>
                <w:w w:val="97"/>
                <w:sz w:val="24"/>
                <w:szCs w:val="24"/>
              </w:rPr>
              <w:t>m</w:t>
            </w:r>
            <w:r>
              <w:rPr>
                <w:b/>
                <w:spacing w:val="3"/>
                <w:w w:val="97"/>
                <w:sz w:val="24"/>
                <w:szCs w:val="24"/>
              </w:rPr>
              <w:t>a</w:t>
            </w:r>
            <w:r>
              <w:rPr>
                <w:b/>
                <w:w w:val="97"/>
                <w:sz w:val="24"/>
                <w:szCs w:val="24"/>
              </w:rPr>
              <w:t>t</w:t>
            </w:r>
            <w:proofErr w:type="spellEnd"/>
            <w:r w:rsidR="0025257F">
              <w:rPr>
                <w:b/>
                <w:w w:val="97"/>
                <w:sz w:val="24"/>
                <w:szCs w:val="24"/>
              </w:rPr>
              <w:t xml:space="preserve"> </w:t>
            </w:r>
            <w:proofErr w:type="spellStart"/>
            <w:r w:rsidR="0025257F">
              <w:rPr>
                <w:b/>
                <w:w w:val="97"/>
                <w:sz w:val="24"/>
                <w:szCs w:val="24"/>
              </w:rPr>
              <w:t>dan</w:t>
            </w:r>
            <w:proofErr w:type="spellEnd"/>
            <w:r w:rsidR="0025257F">
              <w:rPr>
                <w:b/>
                <w:w w:val="97"/>
                <w:sz w:val="24"/>
                <w:szCs w:val="24"/>
              </w:rPr>
              <w:t xml:space="preserve"> No HP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9" w:line="140" w:lineRule="exact"/>
              <w:rPr>
                <w:sz w:val="15"/>
                <w:szCs w:val="15"/>
              </w:rPr>
            </w:pPr>
          </w:p>
          <w:p w:rsidR="003C4F7D" w:rsidRDefault="00DE63FF">
            <w:pPr>
              <w:ind w:left="671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is</w:t>
            </w:r>
            <w:proofErr w:type="spellEnd"/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5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gan</w:t>
            </w:r>
            <w:proofErr w:type="spellEnd"/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9" w:line="140" w:lineRule="exact"/>
              <w:rPr>
                <w:sz w:val="15"/>
                <w:szCs w:val="15"/>
              </w:rPr>
            </w:pPr>
          </w:p>
          <w:p w:rsidR="003C4F7D" w:rsidRDefault="00DE63FF">
            <w:pPr>
              <w:ind w:left="201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is</w:t>
            </w:r>
            <w:proofErr w:type="spellEnd"/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  <w:szCs w:val="24"/>
              </w:rPr>
              <w:t>K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-5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asan</w:t>
            </w:r>
            <w:proofErr w:type="spellEnd"/>
          </w:p>
        </w:tc>
      </w:tr>
      <w:tr w:rsidR="003C4F7D">
        <w:trPr>
          <w:trHeight w:hRule="exact" w:val="806"/>
        </w:trPr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6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151" w:right="148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1.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6" w:line="220" w:lineRule="exact"/>
              <w:rPr>
                <w:sz w:val="22"/>
                <w:szCs w:val="22"/>
              </w:rPr>
            </w:pPr>
          </w:p>
          <w:p w:rsidR="003C4F7D" w:rsidRDefault="00DE63FF" w:rsidP="00775AD0">
            <w:pPr>
              <w:ind w:left="61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usk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="00775AD0">
              <w:rPr>
                <w:sz w:val="24"/>
                <w:szCs w:val="24"/>
              </w:rPr>
              <w:t>Lambuya</w:t>
            </w:r>
            <w:proofErr w:type="spellEnd"/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6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1127" w:right="101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w w:val="99"/>
                <w:sz w:val="24"/>
                <w:szCs w:val="24"/>
              </w:rPr>
              <w:t>y</w:t>
            </w:r>
            <w:r>
              <w:rPr>
                <w:spacing w:val="2"/>
                <w:w w:val="99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w w:val="99"/>
                <w:sz w:val="24"/>
                <w:szCs w:val="24"/>
              </w:rPr>
              <w:t>h</w:t>
            </w:r>
            <w:proofErr w:type="spellEnd"/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6" w:line="220" w:lineRule="exact"/>
              <w:rPr>
                <w:sz w:val="22"/>
                <w:szCs w:val="22"/>
              </w:rPr>
            </w:pPr>
          </w:p>
          <w:p w:rsidR="003C4F7D" w:rsidRDefault="00775AD0">
            <w:pPr>
              <w:ind w:left="8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Farida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6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991" w:right="990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6" w:line="220" w:lineRule="exact"/>
              <w:rPr>
                <w:sz w:val="22"/>
                <w:szCs w:val="22"/>
              </w:rPr>
            </w:pPr>
          </w:p>
          <w:p w:rsidR="003C4F7D" w:rsidRDefault="009577BA">
            <w:pPr>
              <w:ind w:left="61"/>
              <w:rPr>
                <w:sz w:val="24"/>
                <w:szCs w:val="24"/>
              </w:rPr>
            </w:pPr>
            <w:proofErr w:type="spellStart"/>
            <w:r>
              <w:rPr>
                <w:spacing w:val="3"/>
                <w:sz w:val="24"/>
                <w:szCs w:val="24"/>
              </w:rPr>
              <w:t>Jl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Poros</w:t>
            </w:r>
            <w:r w:rsidR="00775AD0">
              <w:rPr>
                <w:spacing w:val="3"/>
                <w:sz w:val="24"/>
                <w:szCs w:val="24"/>
              </w:rPr>
              <w:t>,Desa</w:t>
            </w:r>
            <w:proofErr w:type="spellEnd"/>
            <w:r w:rsidR="00775AD0"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 w:rsidR="00775AD0">
              <w:rPr>
                <w:spacing w:val="3"/>
                <w:sz w:val="24"/>
                <w:szCs w:val="24"/>
              </w:rPr>
              <w:t>Silea,Kab</w:t>
            </w:r>
            <w:proofErr w:type="spellEnd"/>
            <w:r w:rsidR="00775AD0">
              <w:rPr>
                <w:spacing w:val="3"/>
                <w:sz w:val="24"/>
                <w:szCs w:val="24"/>
              </w:rPr>
              <w:t xml:space="preserve"> konawe</w:t>
            </w:r>
            <w:r w:rsidR="0025257F">
              <w:rPr>
                <w:spacing w:val="3"/>
                <w:sz w:val="24"/>
                <w:szCs w:val="24"/>
              </w:rPr>
              <w:t>,</w:t>
            </w:r>
            <w:r>
              <w:rPr>
                <w:spacing w:val="3"/>
                <w:sz w:val="24"/>
                <w:szCs w:val="24"/>
              </w:rPr>
              <w:t>082293664792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775AD0" w:rsidP="00775AD0">
            <w:pPr>
              <w:ind w:left="755" w:hanging="556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Kripik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dan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kacang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Sembunyi</w:t>
            </w:r>
            <w:proofErr w:type="spellEnd"/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5" w:line="180" w:lineRule="exact"/>
              <w:rPr>
                <w:sz w:val="19"/>
                <w:szCs w:val="19"/>
              </w:rPr>
            </w:pPr>
          </w:p>
          <w:p w:rsidR="003C4F7D" w:rsidRDefault="00775AD0">
            <w:pPr>
              <w:ind w:left="124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Plastik</w:t>
            </w:r>
            <w:proofErr w:type="spellEnd"/>
          </w:p>
        </w:tc>
      </w:tr>
      <w:tr w:rsidR="003C4F7D">
        <w:trPr>
          <w:trHeight w:hRule="exact" w:val="706"/>
        </w:trPr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151" w:right="148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2.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61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usk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="00775AD0">
              <w:rPr>
                <w:sz w:val="24"/>
                <w:szCs w:val="24"/>
              </w:rPr>
              <w:t>Lambuya</w:t>
            </w:r>
            <w:proofErr w:type="spellEnd"/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25257F">
            <w:pPr>
              <w:ind w:left="803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 xml:space="preserve">ABDDET </w:t>
            </w:r>
            <w:r w:rsidR="00DE63FF">
              <w:rPr>
                <w:spacing w:val="1"/>
                <w:sz w:val="24"/>
                <w:szCs w:val="24"/>
              </w:rPr>
              <w:t>C</w:t>
            </w:r>
            <w:r w:rsidR="00DE63FF">
              <w:rPr>
                <w:sz w:val="24"/>
                <w:szCs w:val="24"/>
              </w:rPr>
              <w:t>ooki</w:t>
            </w:r>
            <w:r w:rsidR="00DE63FF">
              <w:rPr>
                <w:spacing w:val="-1"/>
                <w:sz w:val="24"/>
                <w:szCs w:val="24"/>
              </w:rPr>
              <w:t>e</w:t>
            </w:r>
            <w:r w:rsidR="00DE63FF">
              <w:rPr>
                <w:sz w:val="24"/>
                <w:szCs w:val="24"/>
              </w:rPr>
              <w:t>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775AD0">
            <w:pPr>
              <w:ind w:left="486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Bima</w:t>
            </w:r>
            <w:proofErr w:type="spellEnd"/>
            <w:r w:rsidR="00155EA0">
              <w:rPr>
                <w:spacing w:val="1"/>
                <w:sz w:val="24"/>
                <w:szCs w:val="24"/>
              </w:rPr>
              <w:t xml:space="preserve"> Johari</w:t>
            </w:r>
            <w:r w:rsidR="00155EA0">
              <w:rPr>
                <w:spacing w:val="1"/>
                <w:sz w:val="24"/>
                <w:szCs w:val="24"/>
              </w:rPr>
              <w:br/>
            </w:r>
            <w:r w:rsidR="003E3A61">
              <w:rPr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991" w:right="990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25257F" w:rsidP="0025257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awuliti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Hp</w:t>
            </w:r>
            <w:proofErr w:type="spellEnd"/>
            <w:r>
              <w:rPr>
                <w:sz w:val="24"/>
                <w:szCs w:val="24"/>
              </w:rPr>
              <w:t xml:space="preserve"> 082396264613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775AD0" w:rsidP="00775AD0">
            <w:pPr>
              <w:ind w:left="799" w:right="795" w:hanging="60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Bagea</w:t>
            </w:r>
            <w:proofErr w:type="spellEnd"/>
            <w:r>
              <w:rPr>
                <w:sz w:val="24"/>
                <w:szCs w:val="24"/>
              </w:rPr>
              <w:t>,</w:t>
            </w:r>
            <w:r w:rsidR="0025257F">
              <w:rPr>
                <w:sz w:val="24"/>
                <w:szCs w:val="24"/>
              </w:rPr>
              <w:t>,</w:t>
            </w:r>
            <w:proofErr w:type="spellStart"/>
            <w:r>
              <w:rPr>
                <w:sz w:val="24"/>
                <w:szCs w:val="24"/>
              </w:rPr>
              <w:t>Bangke</w:t>
            </w:r>
            <w:proofErr w:type="spellEnd"/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775AD0">
            <w:pPr>
              <w:ind w:left="138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Toples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Akrilik</w:t>
            </w:r>
            <w:proofErr w:type="spellEnd"/>
          </w:p>
        </w:tc>
      </w:tr>
      <w:tr w:rsidR="003C4F7D">
        <w:trPr>
          <w:trHeight w:hRule="exact" w:val="571"/>
        </w:trPr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151" w:right="148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3.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61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usk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="00775AD0">
              <w:rPr>
                <w:sz w:val="24"/>
                <w:szCs w:val="24"/>
              </w:rPr>
              <w:t>Lambuya</w:t>
            </w:r>
            <w:proofErr w:type="spellEnd"/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25257F">
            <w:pPr>
              <w:ind w:left="1015" w:right="10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KWT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25257F" w:rsidP="009577BA">
            <w:pPr>
              <w:ind w:left="765" w:right="42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sulistiawati</w:t>
            </w:r>
            <w:proofErr w:type="spellEnd"/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129"/>
              <w:rPr>
                <w:sz w:val="24"/>
                <w:szCs w:val="24"/>
              </w:rPr>
            </w:pP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25257F">
            <w:pPr>
              <w:ind w:left="6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Kelurahan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Lambuya</w:t>
            </w:r>
            <w:proofErr w:type="spellEnd"/>
            <w:r>
              <w:rPr>
                <w:sz w:val="24"/>
                <w:szCs w:val="24"/>
              </w:rPr>
              <w:t>, Hp082296723620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25257F">
            <w:pPr>
              <w:ind w:left="56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Bagea,Bangke</w:t>
            </w:r>
            <w:proofErr w:type="spellEnd"/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25257F" w:rsidP="0025257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Plastic </w:t>
            </w:r>
            <w:proofErr w:type="spellStart"/>
            <w:r>
              <w:rPr>
                <w:sz w:val="24"/>
                <w:szCs w:val="24"/>
              </w:rPr>
              <w:t>pres,toples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akrilik</w:t>
            </w:r>
            <w:proofErr w:type="spellEnd"/>
          </w:p>
        </w:tc>
      </w:tr>
      <w:tr w:rsidR="003C4F7D">
        <w:trPr>
          <w:trHeight w:hRule="exact" w:val="768"/>
        </w:trPr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151" w:right="148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4.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61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940" w:right="937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724"/>
              <w:rPr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991" w:right="990"/>
              <w:jc w:val="center"/>
              <w:rPr>
                <w:sz w:val="24"/>
                <w:szCs w:val="24"/>
              </w:rPr>
            </w:pP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61"/>
              <w:rPr>
                <w:sz w:val="24"/>
                <w:szCs w:val="24"/>
              </w:rPr>
            </w:pP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714" w:right="142" w:hanging="528"/>
              <w:rPr>
                <w:sz w:val="24"/>
                <w:szCs w:val="24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124"/>
              <w:rPr>
                <w:sz w:val="24"/>
                <w:szCs w:val="24"/>
              </w:rPr>
            </w:pPr>
          </w:p>
        </w:tc>
      </w:tr>
      <w:tr w:rsidR="003C4F7D">
        <w:trPr>
          <w:trHeight w:hRule="exact" w:val="631"/>
        </w:trPr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6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151" w:right="148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5.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61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345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911" w:right="911"/>
              <w:jc w:val="center"/>
              <w:rPr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991" w:right="990"/>
              <w:jc w:val="center"/>
              <w:rPr>
                <w:sz w:val="24"/>
                <w:szCs w:val="24"/>
              </w:rPr>
            </w:pP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61" w:right="-43"/>
              <w:rPr>
                <w:sz w:val="24"/>
                <w:szCs w:val="24"/>
              </w:rPr>
            </w:pP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743"/>
              <w:rPr>
                <w:sz w:val="24"/>
                <w:szCs w:val="24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830" w:right="827"/>
              <w:jc w:val="center"/>
              <w:rPr>
                <w:sz w:val="24"/>
                <w:szCs w:val="24"/>
              </w:rPr>
            </w:pPr>
          </w:p>
        </w:tc>
      </w:tr>
      <w:tr w:rsidR="003C4F7D">
        <w:trPr>
          <w:trHeight w:hRule="exact" w:val="814"/>
        </w:trPr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151" w:right="148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6.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61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345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513"/>
              <w:rPr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991" w:right="990"/>
              <w:jc w:val="center"/>
              <w:rPr>
                <w:sz w:val="24"/>
                <w:szCs w:val="24"/>
              </w:rPr>
            </w:pP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93" w:right="491" w:hanging="31"/>
              <w:rPr>
                <w:sz w:val="24"/>
                <w:szCs w:val="24"/>
              </w:rPr>
            </w:pP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743"/>
              <w:rPr>
                <w:sz w:val="24"/>
                <w:szCs w:val="24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830" w:right="828"/>
              <w:jc w:val="center"/>
              <w:rPr>
                <w:sz w:val="24"/>
                <w:szCs w:val="24"/>
              </w:rPr>
            </w:pPr>
          </w:p>
        </w:tc>
      </w:tr>
      <w:tr w:rsidR="003C4F7D">
        <w:trPr>
          <w:trHeight w:hRule="exact" w:val="811"/>
        </w:trPr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spacing w:before="13" w:line="220" w:lineRule="exact"/>
              <w:rPr>
                <w:sz w:val="22"/>
                <w:szCs w:val="22"/>
              </w:rPr>
            </w:pPr>
          </w:p>
          <w:p w:rsidR="003C4F7D" w:rsidRDefault="00DE63FF">
            <w:pPr>
              <w:ind w:left="151" w:right="148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7.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61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345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414"/>
              <w:rPr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991" w:right="990"/>
              <w:jc w:val="center"/>
              <w:rPr>
                <w:sz w:val="24"/>
                <w:szCs w:val="24"/>
              </w:rPr>
            </w:pPr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1089"/>
              <w:rPr>
                <w:sz w:val="24"/>
                <w:szCs w:val="24"/>
              </w:rPr>
            </w:pP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743"/>
              <w:rPr>
                <w:sz w:val="24"/>
                <w:szCs w:val="24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4F7D" w:rsidRDefault="003C4F7D">
            <w:pPr>
              <w:ind w:left="830" w:right="828"/>
              <w:jc w:val="center"/>
              <w:rPr>
                <w:sz w:val="24"/>
                <w:szCs w:val="24"/>
              </w:rPr>
            </w:pPr>
          </w:p>
        </w:tc>
      </w:tr>
    </w:tbl>
    <w:p w:rsidR="00DE63FF" w:rsidRDefault="00DE63FF">
      <w:bookmarkStart w:id="0" w:name="_GoBack"/>
      <w:bookmarkEnd w:id="0"/>
    </w:p>
    <w:sectPr w:rsidR="00DE63FF">
      <w:type w:val="continuous"/>
      <w:pgSz w:w="20160" w:h="12240" w:orient="landscape"/>
      <w:pgMar w:top="480" w:right="8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B55A7C"/>
    <w:multiLevelType w:val="multilevel"/>
    <w:tmpl w:val="049C0F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7D"/>
    <w:rsid w:val="00155EA0"/>
    <w:rsid w:val="0025257F"/>
    <w:rsid w:val="00295D2D"/>
    <w:rsid w:val="003C4F7D"/>
    <w:rsid w:val="003E3A61"/>
    <w:rsid w:val="00775AD0"/>
    <w:rsid w:val="009577BA"/>
    <w:rsid w:val="00C435FD"/>
    <w:rsid w:val="00DE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2D7B5658-C81B-44B9-BCCA-117F219C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APOTEK</cp:lastModifiedBy>
  <cp:revision>8</cp:revision>
  <dcterms:created xsi:type="dcterms:W3CDTF">2025-09-10T04:33:00Z</dcterms:created>
  <dcterms:modified xsi:type="dcterms:W3CDTF">2025-09-23T02:56:00Z</dcterms:modified>
</cp:coreProperties>
</file>